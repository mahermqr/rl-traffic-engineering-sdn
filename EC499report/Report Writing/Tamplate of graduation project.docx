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xmlns:wp14="http://schemas.microsoft.com/office/word/2010/wordml" w:rsidRDefault="00000000" w14:paraId="13E7FD93" wp14:textId="77777777">
      <w:pPr>
        <w:spacing w:line="360" w:lineRule="auto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Tripoli University </w:t>
      </w:r>
    </w:p>
    <w:p xmlns:wp14="http://schemas.microsoft.com/office/word/2010/wordml" w:rsidRDefault="00000000" w14:paraId="7295F618" wp14:textId="77777777">
      <w:pPr>
        <w:spacing w:line="360" w:lineRule="auto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Faculty of Engineering</w:t>
      </w:r>
    </w:p>
    <w:p xmlns:wp14="http://schemas.microsoft.com/office/word/2010/wordml" w:rsidRDefault="00000000" w14:paraId="3EF4D593" wp14:textId="77777777">
      <w:pPr>
        <w:spacing w:line="360" w:lineRule="auto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Computer Engineering Department</w:t>
      </w:r>
      <w:r>
        <w:rPr>
          <w:rFonts w:ascii="Times New Roman" w:hAnsi="Times New Roman" w:cs="Times New Roman"/>
          <w:sz w:val="28"/>
          <w:szCs w:val="28"/>
        </w:rPr>
        <w:br/>
      </w:r>
    </w:p>
    <w:p xmlns:wp14="http://schemas.microsoft.com/office/word/2010/wordml" w:rsidRDefault="00000000" w14:paraId="672A6659" wp14:textId="7777777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Default="00000000" w14:paraId="00C3B5A2" wp14:textId="77777777">
      <w:pPr>
        <w:spacing w:line="360" w:lineRule="auto"/>
        <w:jc w:val="center"/>
      </w:pPr>
      <w:r>
        <w:rPr>
          <w:rFonts w:ascii="Times New Roman" w:hAnsi="Times New Roman" w:cs="Times New Roman"/>
        </w:rPr>
        <w:t>A graduation project is submitted in partial fulfilment of requirements for the degree of Bachelor in Computer Engineering</w:t>
      </w:r>
    </w:p>
    <w:p xmlns:wp14="http://schemas.microsoft.com/office/word/2010/wordml" w:rsidRDefault="00000000" w14:paraId="0A37501D" wp14:textId="77777777">
      <w:pPr>
        <w:spacing w:line="360" w:lineRule="auto"/>
        <w:jc w:val="center"/>
        <w:rPr>
          <w:rFonts w:ascii="Times New Roman" w:hAnsi="Times New Roman" w:cs="Times New Roman"/>
        </w:rPr>
      </w:pPr>
    </w:p>
    <w:p xmlns:wp14="http://schemas.microsoft.com/office/word/2010/wordml" w:rsidRDefault="00000000" w14:paraId="5DAB6C7B" wp14:textId="77777777">
      <w:pPr>
        <w:spacing w:line="360" w:lineRule="auto"/>
        <w:jc w:val="center"/>
        <w:rPr>
          <w:rFonts w:ascii="Times New Roman" w:hAnsi="Times New Roman" w:cs="Times New Roman"/>
        </w:rPr>
      </w:pPr>
    </w:p>
    <w:p xmlns:wp14="http://schemas.microsoft.com/office/word/2010/wordml" w:rsidRDefault="00000000" w14:paraId="016BB6A0" wp14:textId="77777777">
      <w:pPr>
        <w:spacing w:line="360" w:lineRule="auto"/>
        <w:jc w:val="center"/>
      </w:pPr>
      <w:r>
        <w:rPr>
          <w:rFonts w:ascii="Times New Roman" w:hAnsi="Times New Roman" w:cs="Times New Roman"/>
          <w:sz w:val="36"/>
          <w:szCs w:val="36"/>
        </w:rPr>
        <w:t>Project Title</w:t>
      </w:r>
    </w:p>
    <w:p xmlns:wp14="http://schemas.microsoft.com/office/word/2010/wordml" w:rsidRDefault="00000000" w14:paraId="02EB378F" wp14:textId="7777777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Default="00000000" w14:paraId="78FAD6A6" wp14:textId="77777777">
      <w:pPr>
        <w:spacing w:line="36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>By:</w:t>
      </w:r>
    </w:p>
    <w:p xmlns:wp14="http://schemas.microsoft.com/office/word/2010/wordml" w:rsidRDefault="00000000" w14:paraId="63C6AF7B" wp14:textId="77777777">
      <w:pPr>
        <w:spacing w:line="36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>………………………...</w:t>
      </w:r>
    </w:p>
    <w:p xmlns:wp14="http://schemas.microsoft.com/office/word/2010/wordml" w:rsidRDefault="00000000" w14:paraId="6A05A809" wp14:textId="7777777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Default="00000000" w14:paraId="284F03B5" wp14:textId="77777777">
      <w:pPr>
        <w:spacing w:line="36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>Supervised By:</w:t>
      </w:r>
    </w:p>
    <w:p xmlns:wp14="http://schemas.microsoft.com/office/word/2010/wordml" w:rsidRDefault="00000000" w14:paraId="2BF82C86" wp14:textId="77777777">
      <w:pPr>
        <w:spacing w:line="36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>……………..</w:t>
      </w:r>
    </w:p>
    <w:p xmlns:wp14="http://schemas.microsoft.com/office/word/2010/wordml" w:rsidRDefault="00000000" w14:paraId="5A39BBE3" wp14:textId="7777777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Default="00000000" w14:paraId="2FC971BA" wp14:textId="77777777">
      <w:pPr>
        <w:spacing w:line="36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>Term (Spring or Fall) year</w:t>
      </w:r>
    </w:p>
    <w:p xmlns:wp14="http://schemas.microsoft.com/office/word/2010/wordml" w:rsidRDefault="00000000" w14:paraId="41C8F396" wp14:textId="777777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Default="00000000" w14:paraId="72A3D3EC" wp14:textId="7777777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Default="00000000" w14:paraId="0D0B940D" wp14:textId="7777777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Default="00000000" w14:paraId="0E27B00A" wp14:textId="77777777">
      <w:pPr>
        <w:autoSpaceDE w:val="0"/>
        <w:spacing w:after="0" w:line="360" w:lineRule="auto"/>
        <w:jc w:val="center"/>
        <w:rPr>
          <w:rFonts w:ascii="NimbusRomNo9L-Regu" w:hAnsi="NimbusRomNo9L-Regu" w:cs="NimbusRomNo9L-Regu"/>
          <w:sz w:val="44"/>
          <w:szCs w:val="44"/>
        </w:rPr>
      </w:pPr>
    </w:p>
    <w:p xmlns:wp14="http://schemas.microsoft.com/office/word/2010/wordml" w:rsidRDefault="00000000" w14:paraId="60061E4C" wp14:textId="77777777">
      <w:pPr>
        <w:pageBreakBefore/>
        <w:autoSpaceDE w:val="0"/>
        <w:spacing w:after="0" w:line="240" w:lineRule="auto"/>
        <w:jc w:val="center"/>
        <w:rPr>
          <w:b/>
          <w:bCs/>
        </w:rPr>
      </w:pPr>
    </w:p>
    <w:p xmlns:wp14="http://schemas.microsoft.com/office/word/2010/wordml" w:rsidRDefault="00000000" w14:paraId="22E0FC93" wp14:textId="77777777">
      <w:pPr>
        <w:pStyle w:val="1"/>
      </w:pPr>
      <w:bookmarkStart w:name="__RefHeading___Toc371545403" w:id="0"/>
      <w:bookmarkEnd w:id="0"/>
      <w:r>
        <w:t>Table of Contents</w:t>
      </w:r>
    </w:p>
    <w:p xmlns:wp14="http://schemas.microsoft.com/office/word/2010/wordml" w:rsidRDefault="00000000" w14:paraId="44EAFD9C" wp14:textId="77777777"/>
    <w:p xmlns:wp14="http://schemas.microsoft.com/office/word/2010/wordml" w:rsidRDefault="00000000" w14:paraId="6E5819D5" wp14:textId="77777777">
      <w:pPr>
        <w:pStyle w:val="10"/>
        <w:tabs>
          <w:tab w:val="right" w:leader="dot" w:pos="9016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history="1" w:anchor="__RefHeading___Toc371545403">
        <w:r>
          <w:rPr>
            <w:rStyle w:val="IndexLink"/>
            <w:lang w:val="en-US" w:eastAsia="ja-JP"/>
          </w:rPr>
          <w:t>Table of Contents</w:t>
        </w:r>
        <w:r>
          <w:rPr>
            <w:rStyle w:val="IndexLink"/>
            <w:lang w:val="en-US" w:eastAsia="ja-JP"/>
          </w:rPr>
          <w:tab/>
        </w:r>
        <w:r>
          <w:rPr>
            <w:rStyle w:val="IndexLink"/>
            <w:lang w:val="en-US" w:eastAsia="ja-JP"/>
          </w:rPr>
          <w:t>2</w:t>
        </w:r>
      </w:hyperlink>
    </w:p>
    <w:p xmlns:wp14="http://schemas.microsoft.com/office/word/2010/wordml" w:rsidRDefault="00000000" w14:paraId="6F843FC6" wp14:textId="77777777">
      <w:pPr>
        <w:pStyle w:val="10"/>
        <w:tabs>
          <w:tab w:val="right" w:leader="dot" w:pos="9016"/>
        </w:tabs>
      </w:pPr>
      <w:hyperlink w:history="1" w:anchor="__RefHeading___Toc371545404">
        <w:r>
          <w:rPr>
            <w:rStyle w:val="IndexLink"/>
            <w:lang w:val="en-US" w:eastAsia="ja-JP"/>
          </w:rPr>
          <w:t>Abstract</w:t>
        </w:r>
        <w:r>
          <w:rPr>
            <w:rStyle w:val="IndexLink"/>
            <w:lang w:val="en-US" w:eastAsia="ja-JP"/>
          </w:rPr>
          <w:tab/>
        </w:r>
        <w:r>
          <w:rPr>
            <w:rStyle w:val="IndexLink"/>
            <w:lang w:val="en-US" w:eastAsia="ja-JP"/>
          </w:rPr>
          <w:t>3</w:t>
        </w:r>
      </w:hyperlink>
    </w:p>
    <w:p xmlns:wp14="http://schemas.microsoft.com/office/word/2010/wordml" w:rsidRDefault="00000000" w14:paraId="1B06F308" wp14:textId="77777777">
      <w:pPr>
        <w:pStyle w:val="10"/>
        <w:tabs>
          <w:tab w:val="right" w:leader="dot" w:pos="9016"/>
        </w:tabs>
      </w:pPr>
      <w:hyperlink w:history="1" w:anchor="__RefHeading___Toc371545405">
        <w:r>
          <w:rPr>
            <w:rStyle w:val="IndexLink"/>
            <w:lang w:val="en-US" w:eastAsia="ja-JP"/>
          </w:rPr>
          <w:t>Acknowledgement</w:t>
        </w:r>
        <w:r>
          <w:rPr>
            <w:rStyle w:val="IndexLink"/>
            <w:lang w:val="en-US" w:eastAsia="ja-JP"/>
          </w:rPr>
          <w:tab/>
        </w:r>
        <w:r>
          <w:rPr>
            <w:rStyle w:val="IndexLink"/>
            <w:lang w:val="en-US" w:eastAsia="ja-JP"/>
          </w:rPr>
          <w:t>3</w:t>
        </w:r>
      </w:hyperlink>
    </w:p>
    <w:p xmlns:wp14="http://schemas.microsoft.com/office/word/2010/wordml" w:rsidRDefault="00000000" w14:paraId="49DC5329" wp14:textId="77777777">
      <w:pPr>
        <w:pStyle w:val="10"/>
        <w:tabs>
          <w:tab w:val="right" w:leader="dot" w:pos="9016"/>
        </w:tabs>
      </w:pPr>
      <w:hyperlink w:history="1" w:anchor="__RefHeading___Toc371545406">
        <w:r>
          <w:rPr>
            <w:rStyle w:val="IndexLink"/>
            <w:lang w:val="en-US" w:eastAsia="ja-JP"/>
          </w:rPr>
          <w:t>Chapter 1 Introduction</w:t>
        </w:r>
        <w:r>
          <w:rPr>
            <w:rStyle w:val="IndexLink"/>
            <w:lang w:val="en-US" w:eastAsia="ja-JP"/>
          </w:rPr>
          <w:tab/>
        </w:r>
        <w:r>
          <w:rPr>
            <w:rStyle w:val="IndexLink"/>
            <w:lang w:val="en-US" w:eastAsia="ja-JP"/>
          </w:rPr>
          <w:t>3</w:t>
        </w:r>
      </w:hyperlink>
    </w:p>
    <w:p xmlns:wp14="http://schemas.microsoft.com/office/word/2010/wordml" w:rsidRDefault="00000000" w14:paraId="5A2F846E" wp14:textId="77777777">
      <w:pPr>
        <w:pStyle w:val="10"/>
        <w:tabs>
          <w:tab w:val="right" w:leader="dot" w:pos="9016"/>
        </w:tabs>
      </w:pPr>
      <w:hyperlink w:history="1" w:anchor="__RefHeading___Toc371545407">
        <w:r>
          <w:rPr>
            <w:rStyle w:val="IndexLink"/>
            <w:lang w:val="en-US" w:eastAsia="ja-JP"/>
          </w:rPr>
          <w:t>Chapter 2 Background</w:t>
        </w:r>
        <w:r>
          <w:rPr>
            <w:rStyle w:val="IndexLink"/>
            <w:lang w:val="en-US" w:eastAsia="ja-JP"/>
          </w:rPr>
          <w:tab/>
        </w:r>
        <w:r>
          <w:rPr>
            <w:rStyle w:val="IndexLink"/>
            <w:lang w:val="en-US" w:eastAsia="ja-JP"/>
          </w:rPr>
          <w:t>3</w:t>
        </w:r>
      </w:hyperlink>
    </w:p>
    <w:p xmlns:wp14="http://schemas.microsoft.com/office/word/2010/wordml" w:rsidRDefault="00000000" w14:paraId="2669867A" wp14:textId="77777777">
      <w:pPr>
        <w:pStyle w:val="20"/>
        <w:tabs>
          <w:tab w:val="right" w:leader="dot" w:pos="9016"/>
        </w:tabs>
      </w:pPr>
      <w:hyperlink w:history="1" w:anchor="__RefHeading___Toc371545408">
        <w:r>
          <w:rPr>
            <w:rStyle w:val="IndexLink"/>
            <w:lang w:val="en-US" w:eastAsia="ja-JP"/>
          </w:rPr>
          <w:t>Microcontrollers</w:t>
        </w:r>
        <w:r>
          <w:rPr>
            <w:rStyle w:val="IndexLink"/>
            <w:lang w:val="en-US" w:eastAsia="ja-JP"/>
          </w:rPr>
          <w:tab/>
        </w:r>
        <w:r>
          <w:rPr>
            <w:rStyle w:val="IndexLink"/>
            <w:lang w:val="en-US" w:eastAsia="ja-JP"/>
          </w:rPr>
          <w:t>3</w:t>
        </w:r>
      </w:hyperlink>
    </w:p>
    <w:p xmlns:wp14="http://schemas.microsoft.com/office/word/2010/wordml" w:rsidRDefault="00000000" w14:paraId="1C093D15" wp14:textId="77777777">
      <w:pPr>
        <w:pStyle w:val="20"/>
        <w:tabs>
          <w:tab w:val="right" w:leader="dot" w:pos="9016"/>
        </w:tabs>
      </w:pPr>
      <w:hyperlink w:history="1" w:anchor="__RefHeading___Toc371545409">
        <w:r>
          <w:rPr>
            <w:rStyle w:val="IndexLink"/>
            <w:lang w:val="en-US" w:eastAsia="ja-JP"/>
          </w:rPr>
          <w:t>Sensors and Switches</w:t>
        </w:r>
        <w:r>
          <w:rPr>
            <w:rStyle w:val="IndexLink"/>
            <w:lang w:val="en-US" w:eastAsia="ja-JP"/>
          </w:rPr>
          <w:tab/>
        </w:r>
        <w:r>
          <w:rPr>
            <w:rStyle w:val="IndexLink"/>
            <w:lang w:val="en-US" w:eastAsia="ja-JP"/>
          </w:rPr>
          <w:t>3</w:t>
        </w:r>
      </w:hyperlink>
    </w:p>
    <w:p xmlns:wp14="http://schemas.microsoft.com/office/word/2010/wordml" w:rsidRDefault="00000000" w14:paraId="6D14351A" wp14:textId="77777777">
      <w:pPr>
        <w:pStyle w:val="20"/>
        <w:tabs>
          <w:tab w:val="right" w:leader="dot" w:pos="9016"/>
        </w:tabs>
      </w:pPr>
      <w:hyperlink w:history="1" w:anchor="__RefHeading___Toc371545410">
        <w:r>
          <w:rPr>
            <w:rStyle w:val="IndexLink"/>
            <w:lang w:val="en-US" w:eastAsia="ja-JP"/>
          </w:rPr>
          <w:t>Programming Languages</w:t>
        </w:r>
        <w:r>
          <w:rPr>
            <w:rStyle w:val="IndexLink"/>
            <w:lang w:val="en-US" w:eastAsia="ja-JP"/>
          </w:rPr>
          <w:tab/>
        </w:r>
        <w:r>
          <w:rPr>
            <w:rStyle w:val="IndexLink"/>
            <w:lang w:val="en-US" w:eastAsia="ja-JP"/>
          </w:rPr>
          <w:t>3</w:t>
        </w:r>
      </w:hyperlink>
    </w:p>
    <w:p xmlns:wp14="http://schemas.microsoft.com/office/word/2010/wordml" w:rsidRDefault="00000000" w14:paraId="49B84CF1" wp14:textId="77777777">
      <w:pPr>
        <w:pStyle w:val="10"/>
        <w:tabs>
          <w:tab w:val="right" w:leader="dot" w:pos="9016"/>
        </w:tabs>
      </w:pPr>
      <w:hyperlink w:history="1" w:anchor="__RefHeading___Toc371545411">
        <w:r>
          <w:rPr>
            <w:rStyle w:val="IndexLink"/>
            <w:lang w:val="en-US" w:eastAsia="ja-JP"/>
          </w:rPr>
          <w:t>Chapter 3 Related Work</w:t>
        </w:r>
        <w:r>
          <w:rPr>
            <w:rStyle w:val="IndexLink"/>
            <w:lang w:val="en-US" w:eastAsia="ja-JP"/>
          </w:rPr>
          <w:tab/>
        </w:r>
        <w:r>
          <w:rPr>
            <w:rStyle w:val="IndexLink"/>
            <w:lang w:val="en-US" w:eastAsia="ja-JP"/>
          </w:rPr>
          <w:t>3</w:t>
        </w:r>
      </w:hyperlink>
    </w:p>
    <w:p xmlns:wp14="http://schemas.microsoft.com/office/word/2010/wordml" w:rsidRDefault="00000000" w14:paraId="332CCC33" wp14:textId="77777777">
      <w:pPr>
        <w:pStyle w:val="10"/>
        <w:tabs>
          <w:tab w:val="right" w:leader="dot" w:pos="9016"/>
        </w:tabs>
      </w:pPr>
      <w:hyperlink w:history="1" w:anchor="__RefHeading___Toc371545412">
        <w:r>
          <w:rPr>
            <w:rStyle w:val="IndexLink"/>
            <w:lang w:val="en-US" w:eastAsia="ja-JP"/>
          </w:rPr>
          <w:t>Chapter 4 Your Project</w:t>
        </w:r>
        <w:r>
          <w:rPr>
            <w:rStyle w:val="IndexLink"/>
            <w:lang w:val="en-US" w:eastAsia="ja-JP"/>
          </w:rPr>
          <w:tab/>
        </w:r>
        <w:r>
          <w:rPr>
            <w:rStyle w:val="IndexLink"/>
            <w:lang w:val="en-US" w:eastAsia="ja-JP"/>
          </w:rPr>
          <w:t>3</w:t>
        </w:r>
      </w:hyperlink>
    </w:p>
    <w:p xmlns:wp14="http://schemas.microsoft.com/office/word/2010/wordml" w:rsidRDefault="00000000" w14:paraId="6585A741" wp14:textId="77777777">
      <w:pPr>
        <w:pStyle w:val="20"/>
        <w:tabs>
          <w:tab w:val="right" w:leader="dot" w:pos="9016"/>
        </w:tabs>
      </w:pPr>
      <w:hyperlink w:history="1" w:anchor="__RefHeading___Toc371545413">
        <w:r>
          <w:rPr>
            <w:rStyle w:val="IndexLink"/>
            <w:lang w:val="en-US" w:eastAsia="ja-JP"/>
          </w:rPr>
          <w:t>Experiments</w:t>
        </w:r>
        <w:r>
          <w:rPr>
            <w:rStyle w:val="IndexLink"/>
            <w:lang w:val="en-US" w:eastAsia="ja-JP"/>
          </w:rPr>
          <w:tab/>
        </w:r>
        <w:r>
          <w:rPr>
            <w:rStyle w:val="IndexLink"/>
            <w:lang w:val="en-US" w:eastAsia="ja-JP"/>
          </w:rPr>
          <w:t>4</w:t>
        </w:r>
      </w:hyperlink>
    </w:p>
    <w:p xmlns:wp14="http://schemas.microsoft.com/office/word/2010/wordml" w:rsidRDefault="00000000" w14:paraId="534F44D1" wp14:textId="77777777">
      <w:pPr>
        <w:pStyle w:val="20"/>
        <w:tabs>
          <w:tab w:val="right" w:leader="dot" w:pos="9016"/>
        </w:tabs>
      </w:pPr>
      <w:hyperlink w:history="1" w:anchor="__RefHeading___Toc371545414">
        <w:r>
          <w:rPr>
            <w:rStyle w:val="IndexLink"/>
            <w:lang w:val="en-US" w:eastAsia="ja-JP"/>
          </w:rPr>
          <w:t>Testing &amp; Evaluation</w:t>
        </w:r>
        <w:r>
          <w:rPr>
            <w:rStyle w:val="IndexLink"/>
            <w:lang w:val="en-US" w:eastAsia="ja-JP"/>
          </w:rPr>
          <w:tab/>
        </w:r>
        <w:r>
          <w:rPr>
            <w:rStyle w:val="IndexLink"/>
            <w:lang w:val="en-US" w:eastAsia="ja-JP"/>
          </w:rPr>
          <w:t>4</w:t>
        </w:r>
      </w:hyperlink>
    </w:p>
    <w:p xmlns:wp14="http://schemas.microsoft.com/office/word/2010/wordml" w:rsidRDefault="00000000" w14:paraId="3C801923" wp14:textId="77777777">
      <w:pPr>
        <w:pStyle w:val="20"/>
        <w:tabs>
          <w:tab w:val="right" w:leader="dot" w:pos="9016"/>
        </w:tabs>
      </w:pPr>
      <w:hyperlink w:history="1" w:anchor="__RefHeading___Toc371545415">
        <w:r>
          <w:rPr>
            <w:rStyle w:val="IndexLink"/>
            <w:lang w:val="en-US" w:eastAsia="ja-JP"/>
          </w:rPr>
          <w:t>Results and Discussion</w:t>
        </w:r>
        <w:r>
          <w:rPr>
            <w:rStyle w:val="IndexLink"/>
            <w:lang w:val="en-US" w:eastAsia="ja-JP"/>
          </w:rPr>
          <w:tab/>
        </w:r>
        <w:r>
          <w:rPr>
            <w:rStyle w:val="IndexLink"/>
            <w:lang w:val="en-US" w:eastAsia="ja-JP"/>
          </w:rPr>
          <w:t>4</w:t>
        </w:r>
      </w:hyperlink>
    </w:p>
    <w:p xmlns:wp14="http://schemas.microsoft.com/office/word/2010/wordml" w:rsidRDefault="00000000" w14:paraId="02C8CBF9" wp14:textId="77777777">
      <w:pPr>
        <w:pStyle w:val="10"/>
        <w:tabs>
          <w:tab w:val="right" w:leader="dot" w:pos="9016"/>
        </w:tabs>
      </w:pPr>
      <w:hyperlink w:history="1" w:anchor="__RefHeading___Toc371545416">
        <w:r>
          <w:rPr>
            <w:rStyle w:val="IndexLink"/>
            <w:lang w:val="en-US" w:eastAsia="ja-JP"/>
          </w:rPr>
          <w:t>Chapter 5 Conclusion</w:t>
        </w:r>
        <w:r>
          <w:rPr>
            <w:rStyle w:val="IndexLink"/>
            <w:lang w:val="en-US" w:eastAsia="ja-JP"/>
          </w:rPr>
          <w:tab/>
        </w:r>
        <w:r>
          <w:rPr>
            <w:rStyle w:val="IndexLink"/>
            <w:lang w:val="en-US" w:eastAsia="ja-JP"/>
          </w:rPr>
          <w:t>4</w:t>
        </w:r>
      </w:hyperlink>
    </w:p>
    <w:p xmlns:wp14="http://schemas.microsoft.com/office/word/2010/wordml" w:rsidRDefault="00000000" w14:paraId="1368A47A" wp14:textId="77777777">
      <w:pPr>
        <w:pStyle w:val="10"/>
        <w:tabs>
          <w:tab w:val="right" w:leader="dot" w:pos="9016"/>
        </w:tabs>
      </w:pPr>
      <w:hyperlink w:history="1" w:anchor="__RefHeading___Toc371545417">
        <w:r>
          <w:rPr>
            <w:rStyle w:val="IndexLink"/>
            <w:lang w:val="en-US" w:eastAsia="ja-JP"/>
          </w:rPr>
          <w:t>Chapter 6 Future Work</w:t>
        </w:r>
        <w:r>
          <w:rPr>
            <w:rStyle w:val="IndexLink"/>
            <w:lang w:val="en-US" w:eastAsia="ja-JP"/>
          </w:rPr>
          <w:tab/>
        </w:r>
        <w:r>
          <w:rPr>
            <w:rStyle w:val="IndexLink"/>
            <w:lang w:val="en-US" w:eastAsia="ja-JP"/>
          </w:rPr>
          <w:t>4</w:t>
        </w:r>
      </w:hyperlink>
    </w:p>
    <w:p xmlns:wp14="http://schemas.microsoft.com/office/word/2010/wordml" w:rsidRDefault="00000000" w14:paraId="4B1A8621" wp14:textId="77777777">
      <w:pPr>
        <w:pStyle w:val="10"/>
        <w:tabs>
          <w:tab w:val="right" w:leader="dot" w:pos="9016"/>
        </w:tabs>
      </w:pPr>
      <w:hyperlink w:history="1" w:anchor="__RefHeading___Toc371545418">
        <w:r>
          <w:rPr>
            <w:rStyle w:val="IndexLink"/>
            <w:lang w:val="en-US" w:eastAsia="ja-JP"/>
          </w:rPr>
          <w:t>Reference</w:t>
        </w:r>
        <w:r>
          <w:rPr>
            <w:rStyle w:val="IndexLink"/>
            <w:lang w:val="en-US" w:eastAsia="ja-JP"/>
          </w:rPr>
          <w:tab/>
        </w:r>
        <w:r>
          <w:rPr>
            <w:rStyle w:val="IndexLink"/>
            <w:lang w:val="en-US" w:eastAsia="ja-JP"/>
          </w:rPr>
          <w:t>4</w:t>
        </w:r>
      </w:hyperlink>
    </w:p>
    <w:p xmlns:wp14="http://schemas.microsoft.com/office/word/2010/wordml" w:rsidRDefault="00000000" w14:paraId="0A8973DC" wp14:textId="77777777">
      <w:pPr>
        <w:pStyle w:val="10"/>
        <w:tabs>
          <w:tab w:val="right" w:leader="dot" w:pos="9016"/>
        </w:tabs>
      </w:pPr>
      <w:hyperlink w:history="1" w:anchor="__RefHeading___Toc371545419">
        <w:r>
          <w:rPr>
            <w:rStyle w:val="IndexLink"/>
            <w:lang w:val="en-US" w:eastAsia="ja-JP"/>
          </w:rPr>
          <w:t>Appendices</w:t>
        </w:r>
        <w:r>
          <w:rPr>
            <w:rStyle w:val="IndexLink"/>
            <w:lang w:val="en-US" w:eastAsia="ja-JP"/>
          </w:rPr>
          <w:tab/>
        </w:r>
        <w:r>
          <w:rPr>
            <w:rStyle w:val="IndexLink"/>
            <w:lang w:val="en-US" w:eastAsia="ja-JP"/>
          </w:rPr>
          <w:t>4</w:t>
        </w:r>
      </w:hyperlink>
    </w:p>
    <w:p xmlns:wp14="http://schemas.microsoft.com/office/word/2010/wordml" w:rsidRDefault="00000000" w14:paraId="4B94D5A5" wp14:textId="77777777">
      <w:pPr>
        <w:rPr>
          <w:rFonts w:eastAsia="Times New Roman"/>
          <w:lang w:val="en-US" w:eastAsia="ja-JP"/>
        </w:rPr>
      </w:pPr>
      <w:r>
        <w:fldChar w:fldCharType="end"/>
      </w:r>
    </w:p>
    <w:p xmlns:wp14="http://schemas.microsoft.com/office/word/2010/wordml" w:rsidRDefault="00000000" w14:paraId="7CBFD60A" wp14:textId="77777777">
      <w:pPr>
        <w:pStyle w:val="1"/>
        <w:pageBreakBefore/>
      </w:pPr>
      <w:bookmarkStart w:name="__RefHeading___Toc371545404" w:id="1"/>
      <w:bookmarkEnd w:id="1"/>
      <w:r>
        <w:t>Abstract</w:t>
      </w:r>
    </w:p>
    <w:p xmlns:wp14="http://schemas.microsoft.com/office/word/2010/wordml" w:rsidRDefault="00000000" w14:paraId="1F07BB59" wp14:textId="77777777">
      <w:pPr>
        <w:numPr>
          <w:ilvl w:val="0"/>
          <w:numId w:val="3"/>
        </w:numPr>
      </w:pPr>
      <w:r>
        <w:rPr>
          <w:lang w:val="en-US"/>
        </w:rPr>
        <w:t>Briefly summarizes the report.</w:t>
      </w:r>
    </w:p>
    <w:p xmlns:wp14="http://schemas.microsoft.com/office/word/2010/wordml" w:rsidRDefault="00000000" w14:paraId="733126CC" wp14:textId="77777777">
      <w:pPr>
        <w:numPr>
          <w:ilvl w:val="0"/>
          <w:numId w:val="3"/>
        </w:numPr>
      </w:pPr>
      <w:r>
        <w:rPr>
          <w:lang w:val="en-US"/>
        </w:rPr>
        <w:t xml:space="preserve">Should describe motivations, methods, results, and conclusions. </w:t>
      </w:r>
    </w:p>
    <w:p xmlns:wp14="http://schemas.microsoft.com/office/word/2010/wordml" w:rsidRDefault="00000000" w14:paraId="5E998B30" wp14:textId="77777777">
      <w:pPr>
        <w:numPr>
          <w:ilvl w:val="0"/>
          <w:numId w:val="3"/>
        </w:numPr>
      </w:pPr>
      <w:r>
        <w:rPr>
          <w:lang w:val="en-US"/>
        </w:rPr>
        <w:t>One paragraph long (Have a words limit, e.g., maximum 500 words)</w:t>
      </w:r>
    </w:p>
    <w:p xmlns:wp14="http://schemas.microsoft.com/office/word/2010/wordml" w:rsidRDefault="00000000" w14:paraId="66ECAD99" wp14:textId="77777777">
      <w:pPr>
        <w:pStyle w:val="1"/>
      </w:pPr>
      <w:bookmarkStart w:name="__RefHeading___Toc371545405" w:id="2"/>
      <w:bookmarkEnd w:id="2"/>
      <w:r>
        <w:t>Acknowledgement</w:t>
      </w:r>
    </w:p>
    <w:p xmlns:wp14="http://schemas.microsoft.com/office/word/2010/wordml" w:rsidRDefault="00000000" w14:paraId="23F69085" wp14:textId="77777777">
      <w:pPr>
        <w:numPr>
          <w:ilvl w:val="0"/>
          <w:numId w:val="4"/>
        </w:numPr>
      </w:pPr>
      <w:r>
        <w:rPr>
          <w:lang w:val="en-US"/>
        </w:rPr>
        <w:t>Acknowledge every person or institution involved in funding, supporting, guiding, and working on the project and  thank those who have helped in the process of obtaining the degree.</w:t>
      </w:r>
    </w:p>
    <w:p xmlns:wp14="http://schemas.microsoft.com/office/word/2010/wordml" w:rsidRDefault="00000000" w14:paraId="03F271E1" wp14:textId="77777777">
      <w:pPr>
        <w:pStyle w:val="1"/>
      </w:pPr>
      <w:bookmarkStart w:name="__RefHeading___Toc371545406" w:id="3"/>
      <w:bookmarkEnd w:id="3"/>
      <w:r>
        <w:t>Chapter 1 Introduction</w:t>
      </w:r>
    </w:p>
    <w:p xmlns:wp14="http://schemas.microsoft.com/office/word/2010/wordml" w:rsidRDefault="00000000" w14:paraId="1F22B31C" wp14:textId="77777777">
      <w:r>
        <w:rPr>
          <w:rFonts w:cs="Calibri"/>
        </w:rPr>
        <w:t xml:space="preserve"> </w:t>
      </w:r>
      <w:r>
        <w:t xml:space="preserve">Should </w:t>
      </w:r>
      <w:r>
        <w:rPr>
          <w:lang w:val="en-US"/>
        </w:rPr>
        <w:t>briefly stat and explain:</w:t>
      </w:r>
    </w:p>
    <w:p xmlns:wp14="http://schemas.microsoft.com/office/word/2010/wordml" w:rsidRDefault="00000000" w14:paraId="3043691B" wp14:textId="77777777">
      <w:pPr>
        <w:numPr>
          <w:ilvl w:val="0"/>
          <w:numId w:val="2"/>
        </w:numPr>
      </w:pPr>
      <w:r>
        <w:t xml:space="preserve">What is the problem </w:t>
      </w:r>
    </w:p>
    <w:p xmlns:wp14="http://schemas.microsoft.com/office/word/2010/wordml" w:rsidRDefault="00000000" w14:paraId="4CB1DA98" wp14:textId="77777777">
      <w:pPr>
        <w:numPr>
          <w:ilvl w:val="0"/>
          <w:numId w:val="2"/>
        </w:numPr>
      </w:pPr>
      <w:r>
        <w:t>T</w:t>
      </w:r>
      <w:r>
        <w:rPr>
          <w:lang w:val="en-US"/>
        </w:rPr>
        <w:t xml:space="preserve">he importance of the experiment being reported, and WHY it is important </w:t>
      </w:r>
    </w:p>
    <w:p xmlns:wp14="http://schemas.microsoft.com/office/word/2010/wordml" w:rsidRDefault="00000000" w14:paraId="636D7882" wp14:textId="77777777">
      <w:pPr>
        <w:numPr>
          <w:ilvl w:val="0"/>
          <w:numId w:val="2"/>
        </w:numPr>
      </w:pPr>
      <w:r>
        <w:t>The main steps in your project to solve the problem</w:t>
      </w:r>
    </w:p>
    <w:p xmlns:wp14="http://schemas.microsoft.com/office/word/2010/wordml" w:rsidRDefault="00000000" w14:paraId="65DE42DE" wp14:textId="77777777">
      <w:pPr>
        <w:numPr>
          <w:ilvl w:val="0"/>
          <w:numId w:val="2"/>
        </w:numPr>
      </w:pPr>
      <w:r>
        <w:t xml:space="preserve">Overview on  the following chapters </w:t>
      </w:r>
    </w:p>
    <w:p xmlns:wp14="http://schemas.microsoft.com/office/word/2010/wordml" w:rsidRDefault="00000000" w14:paraId="1AB7B4E1" wp14:textId="77777777">
      <w:pPr>
        <w:pStyle w:val="1"/>
      </w:pPr>
      <w:bookmarkStart w:name="__RefHeading___Toc371545407" w:id="4"/>
      <w:bookmarkEnd w:id="4"/>
      <w:r>
        <w:t>Chapter 2 Background</w:t>
      </w:r>
    </w:p>
    <w:p xmlns:wp14="http://schemas.microsoft.com/office/word/2010/wordml" w:rsidRDefault="00000000" w14:paraId="3E017BD8" wp14:textId="77777777">
      <w:pPr>
        <w:numPr>
          <w:ilvl w:val="0"/>
          <w:numId w:val="2"/>
        </w:numPr>
      </w:pPr>
      <w:r>
        <w:t xml:space="preserve">Present some background information on the key equipment and tools and WHY this was tools was chosen. </w:t>
      </w:r>
    </w:p>
    <w:p xmlns:wp14="http://schemas.microsoft.com/office/word/2010/wordml" w:rsidRDefault="00000000" w14:paraId="4DC3AF52" wp14:textId="77777777">
      <w:pPr>
        <w:numPr>
          <w:ilvl w:val="0"/>
          <w:numId w:val="2"/>
        </w:numPr>
      </w:pPr>
      <w:r>
        <w:rPr>
          <w:lang w:val="en-US"/>
        </w:rPr>
        <w:t>This chapter can, for example, include the following sections:</w:t>
      </w:r>
    </w:p>
    <w:p xmlns:wp14="http://schemas.microsoft.com/office/word/2010/wordml" w:rsidRDefault="00000000" w14:paraId="2F79B6A6" wp14:textId="77777777">
      <w:pPr>
        <w:pStyle w:val="2"/>
        <w:ind w:firstLine="720"/>
      </w:pPr>
      <w:bookmarkStart w:name="__RefHeading___Toc371545408" w:id="5"/>
      <w:r>
        <w:t>Microcontrollers</w:t>
      </w:r>
      <w:bookmarkEnd w:id="5"/>
      <w:r>
        <w:t xml:space="preserve"> </w:t>
      </w:r>
    </w:p>
    <w:p xmlns:wp14="http://schemas.microsoft.com/office/word/2010/wordml" w:rsidRDefault="00000000" w14:paraId="5486EE64" wp14:textId="77777777">
      <w:pPr>
        <w:pStyle w:val="2"/>
        <w:ind w:firstLine="720"/>
      </w:pPr>
      <w:bookmarkStart w:name="__RefHeading___Toc371545409" w:id="6"/>
      <w:bookmarkEnd w:id="6"/>
      <w:r>
        <w:t>Sensors and Switches</w:t>
      </w:r>
    </w:p>
    <w:p xmlns:wp14="http://schemas.microsoft.com/office/word/2010/wordml" w:rsidRDefault="00000000" w14:paraId="15905CA2" wp14:textId="77777777">
      <w:pPr>
        <w:pStyle w:val="2"/>
        <w:ind w:firstLine="720"/>
      </w:pPr>
      <w:bookmarkStart w:name="__RefHeading___Toc371545410" w:id="7"/>
      <w:bookmarkEnd w:id="7"/>
      <w:r>
        <w:t>Programming Languages</w:t>
      </w:r>
    </w:p>
    <w:p xmlns:wp14="http://schemas.microsoft.com/office/word/2010/wordml" w:rsidRDefault="00000000" w14:paraId="2EBE5812" wp14:textId="77777777">
      <w:pPr>
        <w:pStyle w:val="1"/>
      </w:pPr>
      <w:bookmarkStart w:name="__RefHeading___Toc371545411" w:id="8"/>
      <w:bookmarkEnd w:id="8"/>
      <w:r>
        <w:t>Chapter 3 Related Work</w:t>
      </w:r>
    </w:p>
    <w:p xmlns:wp14="http://schemas.microsoft.com/office/word/2010/wordml" w:rsidRDefault="00000000" w14:paraId="24E1BBBC" wp14:textId="77777777">
      <w:pPr>
        <w:numPr>
          <w:ilvl w:val="0"/>
          <w:numId w:val="2"/>
        </w:numPr>
      </w:pPr>
      <w:r>
        <w:t xml:space="preserve">Survey and describes previous work that is similar to your work. </w:t>
      </w:r>
    </w:p>
    <w:p xmlns:wp14="http://schemas.microsoft.com/office/word/2010/wordml" w:rsidRDefault="00000000" w14:paraId="2CB4DE54" wp14:textId="77777777">
      <w:pPr>
        <w:numPr>
          <w:ilvl w:val="0"/>
          <w:numId w:val="2"/>
        </w:numPr>
      </w:pPr>
      <w:r>
        <w:t xml:space="preserve">Should focus on closely related work which have been developed and introduced in the recent years (last 5 years).  </w:t>
      </w:r>
    </w:p>
    <w:p xmlns:wp14="http://schemas.microsoft.com/office/word/2010/wordml" w:rsidRDefault="00000000" w14:paraId="3DEEC669" wp14:textId="77777777"/>
    <w:p xmlns:wp14="http://schemas.microsoft.com/office/word/2010/wordml" w:rsidRDefault="00000000" w14:paraId="3656B9AB" wp14:textId="77777777"/>
    <w:p xmlns:wp14="http://schemas.microsoft.com/office/word/2010/wordml" w:rsidRDefault="00000000" w14:paraId="7D7132F3" wp14:textId="77777777">
      <w:pPr>
        <w:pStyle w:val="1"/>
      </w:pPr>
      <w:bookmarkStart w:name="__RefHeading___Toc371545412" w:id="9"/>
      <w:bookmarkEnd w:id="9"/>
      <w:r>
        <w:t>Chapter 4 Your Project</w:t>
      </w:r>
    </w:p>
    <w:p xmlns:wp14="http://schemas.microsoft.com/office/word/2010/wordml" w:rsidRDefault="00000000" w14:paraId="45FB0818" wp14:textId="77777777"/>
    <w:p xmlns:wp14="http://schemas.microsoft.com/office/word/2010/wordml" w:rsidRDefault="00000000" w14:paraId="7888EA3A" wp14:textId="77777777">
      <w:r>
        <w:rPr>
          <w:lang w:val="en-US"/>
        </w:rPr>
        <w:t>This chapter should describe and contain:</w:t>
      </w:r>
    </w:p>
    <w:p xmlns:wp14="http://schemas.microsoft.com/office/word/2010/wordml" w:rsidRDefault="00000000" w14:paraId="48FA91FE" wp14:textId="77777777">
      <w:pPr>
        <w:numPr>
          <w:ilvl w:val="0"/>
          <w:numId w:val="2"/>
        </w:numPr>
      </w:pPr>
      <w:r>
        <w:rPr>
          <w:lang w:val="en-US"/>
        </w:rPr>
        <w:t>Enough details to enable someone else to duplicate your work.</w:t>
      </w:r>
    </w:p>
    <w:p xmlns:wp14="http://schemas.microsoft.com/office/word/2010/wordml" w:rsidRDefault="00000000" w14:paraId="064D7930" wp14:textId="77777777">
      <w:pPr>
        <w:numPr>
          <w:ilvl w:val="0"/>
          <w:numId w:val="2"/>
        </w:numPr>
      </w:pPr>
      <w:r>
        <w:rPr>
          <w:lang w:val="en-US"/>
        </w:rPr>
        <w:t>Report only the final results</w:t>
      </w:r>
    </w:p>
    <w:p xmlns:wp14="http://schemas.microsoft.com/office/word/2010/wordml" w:rsidRDefault="00000000" w14:paraId="36C1A808" wp14:textId="77777777">
      <w:pPr>
        <w:numPr>
          <w:ilvl w:val="0"/>
          <w:numId w:val="2"/>
        </w:numPr>
      </w:pPr>
      <w:r>
        <w:rPr>
          <w:lang w:val="en-US"/>
        </w:rPr>
        <w:t xml:space="preserve">This chapter can, for example, include the following sections: </w:t>
      </w:r>
    </w:p>
    <w:p xmlns:wp14="http://schemas.microsoft.com/office/word/2010/wordml" w:rsidRDefault="00000000" w14:paraId="2BB746EA" wp14:textId="77777777">
      <w:pPr>
        <w:pStyle w:val="2"/>
      </w:pPr>
      <w:r>
        <w:rPr>
          <w:rFonts w:eastAsia="Cambria" w:cs="Cambria"/>
        </w:rPr>
        <w:t xml:space="preserve">      </w:t>
      </w:r>
      <w:r>
        <w:t xml:space="preserve">Design </w:t>
      </w:r>
    </w:p>
    <w:p xmlns:wp14="http://schemas.microsoft.com/office/word/2010/wordml" w:rsidRDefault="00000000" w14:paraId="64157894" wp14:textId="77777777">
      <w:pPr>
        <w:pStyle w:val="2"/>
        <w:ind w:firstLine="30"/>
      </w:pPr>
      <w:r>
        <w:rPr>
          <w:rFonts w:eastAsia="Cambria" w:cs="Cambria"/>
        </w:rPr>
        <w:t xml:space="preserve">      </w:t>
      </w:r>
      <w:bookmarkStart w:name="__RefHeading___Toc371545413" w:id="10"/>
      <w:r>
        <w:t>Experiments</w:t>
      </w:r>
      <w:bookmarkEnd w:id="10"/>
    </w:p>
    <w:p xmlns:wp14="http://schemas.microsoft.com/office/word/2010/wordml" w:rsidRDefault="00000000" w14:paraId="315D9A73" wp14:textId="77777777">
      <w:pPr>
        <w:numPr>
          <w:ilvl w:val="0"/>
          <w:numId w:val="2"/>
        </w:numPr>
      </w:pPr>
      <w:r>
        <w:rPr>
          <w:rFonts w:cs="Calibri"/>
          <w:lang w:val="en-US"/>
        </w:rPr>
        <w:t xml:space="preserve"> </w:t>
      </w:r>
      <w:r>
        <w:rPr>
          <w:lang w:val="en-US"/>
        </w:rPr>
        <w:t>Determine the experiments and what the requirement to do these experiments</w:t>
      </w:r>
    </w:p>
    <w:p xmlns:wp14="http://schemas.microsoft.com/office/word/2010/wordml" w:rsidRDefault="00000000" w14:paraId="2CD3D3B2" wp14:textId="77777777">
      <w:pPr>
        <w:pStyle w:val="2"/>
      </w:pPr>
      <w:r>
        <w:rPr>
          <w:rFonts w:eastAsia="Cambria" w:cs="Cambria"/>
        </w:rPr>
        <w:t xml:space="preserve">      </w:t>
      </w:r>
      <w:bookmarkStart w:name="__RefHeading___Toc371545414" w:id="11"/>
      <w:r>
        <w:t>Testing &amp; Evaluation</w:t>
      </w:r>
      <w:bookmarkEnd w:id="11"/>
    </w:p>
    <w:p xmlns:wp14="http://schemas.microsoft.com/office/word/2010/wordml" w:rsidRDefault="00000000" w14:paraId="1437B5A1" wp14:textId="77777777">
      <w:pPr>
        <w:numPr>
          <w:ilvl w:val="0"/>
          <w:numId w:val="2"/>
        </w:numPr>
      </w:pPr>
      <w:r>
        <w:rPr>
          <w:rFonts w:cs="Calibri"/>
          <w:lang w:val="en-US"/>
        </w:rPr>
        <w:t xml:space="preserve"> </w:t>
      </w:r>
      <w:r>
        <w:rPr>
          <w:lang w:val="en-US"/>
        </w:rPr>
        <w:t>Present the row data or equipment that were used to test the experiments and the measures that were taken during the test</w:t>
      </w:r>
    </w:p>
    <w:p xmlns:wp14="http://schemas.microsoft.com/office/word/2010/wordml" w:rsidRDefault="00000000" w14:paraId="36E07BD1" wp14:textId="77777777">
      <w:pPr>
        <w:pStyle w:val="2"/>
      </w:pPr>
      <w:r>
        <w:rPr>
          <w:rFonts w:eastAsia="Cambria" w:cs="Cambria"/>
        </w:rPr>
        <w:t xml:space="preserve">        </w:t>
      </w:r>
      <w:bookmarkStart w:name="__RefHeading___Toc371545415" w:id="12"/>
      <w:r>
        <w:t>Results and Discussion</w:t>
      </w:r>
      <w:bookmarkEnd w:id="12"/>
    </w:p>
    <w:p xmlns:wp14="http://schemas.microsoft.com/office/word/2010/wordml" w:rsidRDefault="00000000" w14:paraId="4BCC74A3" wp14:textId="77777777">
      <w:pPr>
        <w:numPr>
          <w:ilvl w:val="0"/>
          <w:numId w:val="2"/>
        </w:numPr>
      </w:pPr>
      <w:r>
        <w:rPr>
          <w:rFonts w:cs="Calibri"/>
          <w:lang w:val="en-US"/>
        </w:rPr>
        <w:t xml:space="preserve"> </w:t>
      </w:r>
      <w:r>
        <w:rPr>
          <w:lang w:val="en-US"/>
        </w:rPr>
        <w:t>The final results of the experiment are reported and discussed here.</w:t>
      </w:r>
    </w:p>
    <w:p xmlns:wp14="http://schemas.microsoft.com/office/word/2010/wordml" w:rsidRDefault="00000000" w14:paraId="007F1BA7" wp14:textId="77777777">
      <w:pPr>
        <w:pStyle w:val="1"/>
      </w:pPr>
      <w:bookmarkStart w:name="__RefHeading___Toc371545416" w:id="13"/>
      <w:bookmarkEnd w:id="13"/>
      <w:r>
        <w:t>Chapter 5 Conclusion</w:t>
      </w:r>
    </w:p>
    <w:p xmlns:wp14="http://schemas.microsoft.com/office/word/2010/wordml" w:rsidRDefault="00000000" w14:paraId="780E6E65" wp14:textId="77777777">
      <w:pPr>
        <w:numPr>
          <w:ilvl w:val="0"/>
          <w:numId w:val="2"/>
        </w:numPr>
      </w:pPr>
      <w:r>
        <w:rPr>
          <w:lang w:val="en-US"/>
        </w:rPr>
        <w:t>Short restatement of important points being presented in the report</w:t>
      </w:r>
    </w:p>
    <w:p xmlns:wp14="http://schemas.microsoft.com/office/word/2010/wordml" w:rsidRDefault="00000000" w14:paraId="4D3D5F73" wp14:textId="77777777">
      <w:pPr>
        <w:numPr>
          <w:ilvl w:val="0"/>
          <w:numId w:val="2"/>
        </w:numPr>
      </w:pPr>
      <w:r>
        <w:rPr>
          <w:lang w:val="en-US"/>
        </w:rPr>
        <w:t>Explain how useful the methodology and the results are.</w:t>
      </w:r>
    </w:p>
    <w:p xmlns:wp14="http://schemas.microsoft.com/office/word/2010/wordml" w:rsidRDefault="00000000" w14:paraId="6DB851C8" wp14:textId="77777777">
      <w:pPr>
        <w:numPr>
          <w:ilvl w:val="0"/>
          <w:numId w:val="2"/>
        </w:numPr>
      </w:pPr>
      <w:r>
        <w:rPr>
          <w:lang w:val="en-US"/>
        </w:rPr>
        <w:t xml:space="preserve">Mention any restrictions,  limits or weak points related to the use of the results. </w:t>
      </w:r>
    </w:p>
    <w:p xmlns:wp14="http://schemas.microsoft.com/office/word/2010/wordml" w:rsidRDefault="00000000" w14:paraId="4CB2157A" wp14:textId="77777777">
      <w:pPr>
        <w:pStyle w:val="1"/>
      </w:pPr>
      <w:bookmarkStart w:name="__RefHeading___Toc371545417" w:id="14"/>
      <w:bookmarkEnd w:id="14"/>
      <w:r>
        <w:t>Chapter 6 Future Work</w:t>
      </w:r>
    </w:p>
    <w:p xmlns:wp14="http://schemas.microsoft.com/office/word/2010/wordml" w:rsidRDefault="00000000" w14:paraId="65A11340" wp14:textId="77777777">
      <w:r>
        <w:rPr>
          <w:lang w:val="en-US"/>
        </w:rPr>
        <w:t>Suggest what the next step in the study should be to overcome the limitation or advance the study further</w:t>
      </w:r>
    </w:p>
    <w:p xmlns:wp14="http://schemas.microsoft.com/office/word/2010/wordml" w:rsidRDefault="00000000" w14:paraId="6F3B69C3" wp14:textId="77777777">
      <w:pPr>
        <w:pStyle w:val="1"/>
      </w:pPr>
      <w:bookmarkStart w:name="__RefHeading___Toc371545418" w:id="15"/>
      <w:bookmarkEnd w:id="15"/>
      <w:r>
        <w:t>Reference</w:t>
      </w:r>
    </w:p>
    <w:p xmlns:wp14="http://schemas.microsoft.com/office/word/2010/wordml" w:rsidRDefault="00000000" w14:paraId="1D35B105" wp14:textId="77777777">
      <w:pPr>
        <w:numPr>
          <w:ilvl w:val="0"/>
          <w:numId w:val="2"/>
        </w:numPr>
      </w:pPr>
      <w:r>
        <w:t>C</w:t>
      </w:r>
      <w:r>
        <w:rPr>
          <w:b/>
          <w:bCs/>
          <w:lang w:val="en-US"/>
        </w:rPr>
        <w:t xml:space="preserve">common knowledge in the field </w:t>
      </w:r>
      <w:r>
        <w:rPr>
          <w:lang w:val="en-US"/>
        </w:rPr>
        <w:t>does not need to be referenced such as PI=3.14159 or F=ma.</w:t>
      </w:r>
    </w:p>
    <w:p xmlns:wp14="http://schemas.microsoft.com/office/word/2010/wordml" w:rsidRDefault="00000000" w14:paraId="36FC683A" wp14:textId="77777777">
      <w:pPr>
        <w:numPr>
          <w:ilvl w:val="0"/>
          <w:numId w:val="2"/>
        </w:numPr>
      </w:pPr>
      <w:r>
        <w:rPr>
          <w:lang w:val="en-US"/>
        </w:rPr>
        <w:t>References from books, essays, journals, World Wide Web, and personal communications must be clearly stated here.</w:t>
      </w:r>
    </w:p>
    <w:p xmlns:wp14="http://schemas.microsoft.com/office/word/2010/wordml" w:rsidRDefault="00000000" w14:paraId="415A6A99" wp14:textId="77777777">
      <w:pPr>
        <w:pStyle w:val="1"/>
      </w:pPr>
      <w:bookmarkStart w:name="__RefHeading___Toc371545419" w:id="16"/>
      <w:bookmarkEnd w:id="16"/>
      <w:r>
        <w:t>Appendices</w:t>
      </w:r>
    </w:p>
    <w:p xmlns:wp14="http://schemas.microsoft.com/office/word/2010/wordml" w:rsidRDefault="00000000" w14:paraId="49A1F2B6" wp14:textId="77777777">
      <w:pPr>
        <w:numPr>
          <w:ilvl w:val="0"/>
          <w:numId w:val="2"/>
        </w:numPr>
      </w:pPr>
      <w:r>
        <w:rPr>
          <w:lang w:val="en-US"/>
        </w:rPr>
        <w:t>Includes extra information and any other supporting information such as  code, maps</w:t>
      </w:r>
    </w:p>
    <w:sectPr w:rsidR="00000000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NimbusRomNo9L-Regu">
    <w:altName w:val="Geneva"/>
    <w:charset w:val="00"/>
    <w:family w:val="auto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-"/>
      <w:lvlJc w:val="left"/>
      <w:pPr>
        <w:tabs>
          <w:tab w:val="num" w:pos="0"/>
        </w:tabs>
        <w:ind w:left="390" w:hanging="360"/>
      </w:pPr>
      <w:rPr>
        <w:rFonts w:hint="default" w:ascii="Calibri" w:hAnsi="Calibri" w:cs="Symbol"/>
      </w:rPr>
    </w:lvl>
  </w:abstractNum>
  <w:abstractNum w:abstractNumId="2" w15:restartNumberingAfterBreak="0">
    <w:nsid w:val="00000003"/>
    <w:multiLevelType w:val="singleLevel"/>
    <w:tmpl w:val="00000003"/>
    <w:name w:val="WW8Num6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 w:cs="Times New Roman"/>
      </w:rPr>
    </w:lvl>
  </w:abstractNum>
  <w:abstractNum w:abstractNumId="3" w15:restartNumberingAfterBreak="0">
    <w:nsid w:val="00000004"/>
    <w:multiLevelType w:val="singleLevel"/>
    <w:tmpl w:val="00000004"/>
    <w:name w:val="WW8Num7"/>
    <w:lvl w:ilvl="0">
      <w:start w:val="6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hint="default" w:ascii="Calibri" w:hAnsi="Calibri" w:cs="Symbol"/>
      </w:rPr>
    </w:lvl>
  </w:abstractNum>
  <w:num w:numId="1" w16cid:durableId="143007191">
    <w:abstractNumId w:val="0"/>
  </w:num>
  <w:num w:numId="2" w16cid:durableId="1990397969">
    <w:abstractNumId w:val="1"/>
  </w:num>
  <w:num w:numId="3" w16cid:durableId="148793109">
    <w:abstractNumId w:val="2"/>
  </w:num>
  <w:num w:numId="4" w16cid:durableId="1766271400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view w:val="normal"/>
  <w:zoom w:percent="75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  <w:decimalSymbol w:val="."/>
  <w:listSeparator w:val=","/>
  <w14:docId w14:val="191EBC8D"/>
  <w15:chartTrackingRefBased/>
  <w15:docId w15:val="{C796FB62-F131-4781-9478-67A0AC6CD72C}"/>
  <w:rsids>
    <w:rsidRoot w:val="386040F9"/>
    <w:rsid w:val="386040F9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pPr>
      <w:suppressAutoHyphens/>
      <w:spacing w:after="200" w:line="276" w:lineRule="auto"/>
    </w:pPr>
    <w:rPr>
      <w:rFonts w:ascii="Calibri" w:hAnsi="Calibri" w:eastAsia="Calibri" w:cs="Courier New"/>
      <w:sz w:val="22"/>
      <w:szCs w:val="22"/>
      <w:lang w:val="en-GB" w:eastAsia="zh-CN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480" w:after="0"/>
      <w:outlineLvl w:val="0"/>
    </w:pPr>
    <w:rPr>
      <w:rFonts w:ascii="Cambria" w:hAnsi="Cambria" w:eastAsia="Times New Roman" w:cs="Times New Roman"/>
      <w:b/>
      <w:bCs/>
      <w:color w:val="365F91"/>
      <w:sz w:val="28"/>
      <w:szCs w:val="28"/>
    </w:rPr>
  </w:style>
  <w:style w:type="paragraph" w:styleId="2">
    <w:name w:val="heading 2"/>
    <w:basedOn w:val="a"/>
    <w:next w:val="a"/>
    <w:qFormat/>
    <w:pPr>
      <w:keepNext/>
      <w:keepLines/>
      <w:numPr>
        <w:ilvl w:val="1"/>
        <w:numId w:val="1"/>
      </w:numPr>
      <w:spacing w:before="200" w:after="0"/>
      <w:outlineLvl w:val="1"/>
    </w:pPr>
    <w:rPr>
      <w:rFonts w:ascii="Cambria" w:hAnsi="Cambria" w:eastAsia="Times New Roman" w:cs="Times New Roman"/>
      <w:b/>
      <w:bCs/>
      <w:color w:val="4F81BD"/>
      <w:sz w:val="26"/>
      <w:szCs w:val="26"/>
    </w:rPr>
  </w:style>
  <w:style w:type="paragraph" w:styleId="3">
    <w:name w:val="heading 3"/>
    <w:basedOn w:val="a"/>
    <w:next w:val="a"/>
    <w:qFormat/>
    <w:pPr>
      <w:keepNext/>
      <w:keepLines/>
      <w:numPr>
        <w:ilvl w:val="2"/>
        <w:numId w:val="1"/>
      </w:numPr>
      <w:spacing w:before="200" w:after="0"/>
      <w:outlineLvl w:val="2"/>
    </w:pPr>
    <w:rPr>
      <w:rFonts w:ascii="Cambria" w:hAnsi="Cambria" w:eastAsia="Times New Roman" w:cs="Times New Roman"/>
      <w:b/>
      <w:bCs/>
      <w:color w:val="4F81BD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WW8Num1z0" w:customStyle="1">
    <w:name w:val="WW8Num1z0"/>
    <w:rPr>
      <w:rFonts w:hint="default" w:ascii="Symbol" w:hAnsi="Symbol" w:cs="Symbol"/>
    </w:rPr>
  </w:style>
  <w:style w:type="character" w:styleId="WW8Num2z0" w:customStyle="1">
    <w:name w:val="WW8Num2z0"/>
    <w:rPr>
      <w:rFonts w:hint="default" w:ascii="Calibri" w:hAnsi="Calibri" w:eastAsia="Calibri" w:cs="Symbol"/>
    </w:rPr>
  </w:style>
  <w:style w:type="character" w:styleId="WW8Num2z1" w:customStyle="1">
    <w:name w:val="WW8Num2z1"/>
    <w:rPr>
      <w:rFonts w:hint="default" w:ascii="Courier New" w:hAnsi="Courier New" w:cs="Arial"/>
    </w:rPr>
  </w:style>
  <w:style w:type="character" w:styleId="WW8Num2z2" w:customStyle="1">
    <w:name w:val="WW8Num2z2"/>
    <w:rPr>
      <w:rFonts w:hint="default" w:ascii="Wingdings" w:hAnsi="Wingdings" w:cs="Wingdings"/>
    </w:rPr>
  </w:style>
  <w:style w:type="character" w:styleId="WW8Num2z3" w:customStyle="1">
    <w:name w:val="WW8Num2z3"/>
    <w:rPr>
      <w:rFonts w:hint="default" w:ascii="Symbol" w:hAnsi="Symbol" w:cs="Symbol"/>
    </w:rPr>
  </w:style>
  <w:style w:type="character" w:styleId="WW8Num3z0" w:customStyle="1">
    <w:name w:val="WW8Num3z0"/>
    <w:rPr>
      <w:rFonts w:hint="default" w:ascii="Times New Roman" w:hAnsi="Times New Roman" w:cs="Times New Roman"/>
    </w:rPr>
  </w:style>
  <w:style w:type="character" w:styleId="WW8Num4z0" w:customStyle="1">
    <w:name w:val="WW8Num4z0"/>
    <w:rPr>
      <w:rFonts w:hint="default" w:ascii="Symbol" w:hAnsi="Symbol" w:cs="Symbol"/>
    </w:rPr>
  </w:style>
  <w:style w:type="character" w:styleId="WW8Num5z0" w:customStyle="1">
    <w:name w:val="WW8Num5z0"/>
    <w:rPr>
      <w:rFonts w:hint="default"/>
    </w:rPr>
  </w:style>
  <w:style w:type="character" w:styleId="WW8Num6z0" w:customStyle="1">
    <w:name w:val="WW8Num6z0"/>
    <w:rPr>
      <w:rFonts w:hint="default" w:ascii="Times New Roman" w:hAnsi="Times New Roman" w:cs="Times New Roman"/>
    </w:rPr>
  </w:style>
  <w:style w:type="character" w:styleId="WW8Num7z0" w:customStyle="1">
    <w:name w:val="WW8Num7z0"/>
    <w:rPr>
      <w:rFonts w:hint="default" w:ascii="Calibri" w:hAnsi="Calibri" w:eastAsia="Calibri" w:cs="Symbol"/>
    </w:rPr>
  </w:style>
  <w:style w:type="character" w:styleId="WW8Num7z1" w:customStyle="1">
    <w:name w:val="WW8Num7z1"/>
    <w:rPr>
      <w:rFonts w:hint="default" w:ascii="Courier New" w:hAnsi="Courier New" w:cs="Arial"/>
    </w:rPr>
  </w:style>
  <w:style w:type="character" w:styleId="WW8Num7z2" w:customStyle="1">
    <w:name w:val="WW8Num7z2"/>
    <w:rPr>
      <w:rFonts w:hint="default" w:ascii="Wingdings" w:hAnsi="Wingdings" w:cs="Wingdings"/>
    </w:rPr>
  </w:style>
  <w:style w:type="character" w:styleId="WW8Num7z3" w:customStyle="1">
    <w:name w:val="WW8Num7z3"/>
    <w:rPr>
      <w:rFonts w:hint="default" w:ascii="Symbol" w:hAnsi="Symbol" w:cs="Symbol"/>
    </w:rPr>
  </w:style>
  <w:style w:type="character" w:styleId="DefaultParagraphFont" w:customStyle="1">
    <w:name w:val="Default Paragraph Font0"/>
  </w:style>
  <w:style w:type="character" w:styleId="Heading1Char" w:customStyle="1">
    <w:name w:val="Heading 1 Char"/>
    <w:basedOn w:val="DefaultParagraphFont"/>
    <w:rPr>
      <w:rFonts w:ascii="Cambria" w:hAnsi="Cambria" w:eastAsia="Times New Roman" w:cs="Times New Roman"/>
      <w:b/>
      <w:bCs/>
      <w:color w:val="365F91"/>
      <w:sz w:val="28"/>
      <w:szCs w:val="28"/>
    </w:rPr>
  </w:style>
  <w:style w:type="character" w:styleId="BalloonTextChar" w:customStyle="1">
    <w:name w:val="Balloon Text Char"/>
    <w:basedOn w:val="DefaultParagraphFont"/>
    <w:rPr>
      <w:rFonts w:ascii="Tahoma" w:hAnsi="Tahoma" w:cs="Tahoma"/>
      <w:sz w:val="16"/>
      <w:szCs w:val="16"/>
    </w:rPr>
  </w:style>
  <w:style w:type="character" w:styleId="Heading2Char" w:customStyle="1">
    <w:name w:val="Heading 2 Char"/>
    <w:basedOn w:val="DefaultParagraphFont"/>
    <w:rPr>
      <w:rFonts w:ascii="Cambria" w:hAnsi="Cambria" w:eastAsia="Times New Roman" w:cs="Times New Roman"/>
      <w:b/>
      <w:bCs/>
      <w:color w:val="4F81BD"/>
      <w:sz w:val="26"/>
      <w:szCs w:val="26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HeaderChar" w:customStyle="1">
    <w:name w:val="Header Char"/>
    <w:basedOn w:val="DefaultParagraphFont"/>
  </w:style>
  <w:style w:type="character" w:styleId="FooterChar" w:customStyle="1">
    <w:name w:val="Footer Char"/>
    <w:basedOn w:val="DefaultParagraphFont"/>
  </w:style>
  <w:style w:type="character" w:styleId="Heading3Char" w:customStyle="1">
    <w:name w:val="Heading 3 Char"/>
    <w:basedOn w:val="DefaultParagraphFont"/>
    <w:rPr>
      <w:rFonts w:ascii="Cambria" w:hAnsi="Cambria" w:eastAsia="Times New Roman" w:cs="Times New Roman"/>
      <w:b/>
      <w:bCs/>
      <w:color w:val="4F81BD"/>
    </w:rPr>
  </w:style>
  <w:style w:type="character" w:styleId="apple-converted-space" w:customStyle="1">
    <w:name w:val="apple-converted-space"/>
    <w:basedOn w:val="DefaultParagraphFont"/>
  </w:style>
  <w:style w:type="character" w:styleId="a3">
    <w:name w:val="Emphasis"/>
    <w:basedOn w:val="DefaultParagraphFont"/>
    <w:qFormat/>
    <w:rPr>
      <w:i/>
      <w:iCs/>
    </w:rPr>
  </w:style>
  <w:style w:type="character" w:styleId="IndexLink" w:customStyle="1">
    <w:name w:val="Index Link"/>
  </w:style>
  <w:style w:type="paragraph" w:styleId="Heading" w:customStyle="1">
    <w:name w:val="Heading"/>
    <w:basedOn w:val="a"/>
    <w:next w:val="a4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a4">
    <w:name w:val="Body Text"/>
    <w:basedOn w:val="a"/>
    <w:pPr>
      <w:spacing w:after="140"/>
    </w:pPr>
  </w:style>
  <w:style w:type="paragraph" w:styleId="a5">
    <w:name w:val="List"/>
    <w:basedOn w:val="a4"/>
    <w:rPr>
      <w:rFonts w:cs="Lucida Sans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 w:customStyle="1">
    <w:name w:val="Index"/>
    <w:basedOn w:val="a"/>
    <w:pPr>
      <w:suppressLineNumbers/>
    </w:pPr>
    <w:rPr>
      <w:rFonts w:cs="Times New Roman"/>
      <w:lang/>
    </w:rPr>
  </w:style>
  <w:style w:type="paragraph" w:styleId="TOCHeading" w:customStyle="1">
    <w:name w:val="TOC Heading"/>
    <w:basedOn w:val="1"/>
    <w:next w:val="a"/>
    <w:pPr>
      <w:numPr>
        <w:numId w:val="0"/>
      </w:numPr>
      <w:outlineLvl w:val="9"/>
    </w:pPr>
    <w:rPr>
      <w:lang w:val="en-US"/>
    </w:rPr>
  </w:style>
  <w:style w:type="paragraph" w:styleId="BalloonText" w:customStyle="1">
    <w:name w:val="Balloon Text"/>
    <w:basedOn w:val="a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0">
    <w:name w:val="toc 1"/>
    <w:basedOn w:val="a"/>
    <w:next w:val="a"/>
    <w:pPr>
      <w:spacing w:after="100"/>
    </w:pPr>
  </w:style>
  <w:style w:type="paragraph" w:styleId="20">
    <w:name w:val="toc 2"/>
    <w:basedOn w:val="a"/>
    <w:next w:val="a"/>
    <w:pPr>
      <w:spacing w:after="100"/>
      <w:ind w:left="220"/>
    </w:pPr>
  </w:style>
  <w:style w:type="paragraph" w:styleId="HeaderandFooter" w:customStyle="1">
    <w:name w:val="Header and Footer"/>
    <w:basedOn w:val="a"/>
    <w:pPr>
      <w:suppressLineNumbers/>
      <w:tabs>
        <w:tab w:val="center" w:pos="4986"/>
        <w:tab w:val="right" w:pos="9972"/>
      </w:tabs>
    </w:pPr>
  </w:style>
  <w:style w:type="paragraph" w:styleId="a7">
    <w:name w:val="header"/>
    <w:basedOn w:val="a"/>
    <w:pPr>
      <w:spacing w:after="0" w:line="240" w:lineRule="auto"/>
    </w:pPr>
  </w:style>
  <w:style w:type="paragraph" w:styleId="a8">
    <w:name w:val="footer"/>
    <w:basedOn w:val="a"/>
    <w:pPr>
      <w:spacing w:after="0" w:line="240" w:lineRule="auto"/>
    </w:pPr>
  </w:style>
  <w:style w:type="paragraph" w:styleId="30">
    <w:name w:val="toc 3"/>
    <w:basedOn w:val="a"/>
    <w:next w:val="a"/>
    <w:pPr>
      <w:spacing w:after="100"/>
      <w:ind w:left="440"/>
    </w:pPr>
  </w:style>
  <w:style w:type="paragraph" w:styleId="Bibliography" w:customStyle="1">
    <w:name w:val="Bibliography"/>
    <w:basedOn w:val="a"/>
    <w:next w:val="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numbering" Target="numbering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A4479A476C2D43AB460DCFD4C08CAD" ma:contentTypeVersion="13" ma:contentTypeDescription="Create a new document." ma:contentTypeScope="" ma:versionID="e1af3a5431781d18613a53a6778bf336">
  <xsd:schema xmlns:xsd="http://www.w3.org/2001/XMLSchema" xmlns:xs="http://www.w3.org/2001/XMLSchema" xmlns:p="http://schemas.microsoft.com/office/2006/metadata/properties" xmlns:ns2="66f16ad9-ec21-46bb-a034-84f087600b24" xmlns:ns3="59598154-902d-473d-ad06-5997deda8dfb" targetNamespace="http://schemas.microsoft.com/office/2006/metadata/properties" ma:root="true" ma:fieldsID="f1aa74b80e8ccdccfbee793a51c068f7" ns2:_="" ns3:_="">
    <xsd:import namespace="66f16ad9-ec21-46bb-a034-84f087600b24"/>
    <xsd:import namespace="59598154-902d-473d-ad06-5997deda8d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f16ad9-ec21-46bb-a034-84f087600b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a0f39c1-abb1-453c-af58-fd8478c46f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598154-902d-473d-ad06-5997deda8df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b84a679b-d293-4fde-8da0-3ff25cb48e99}" ma:internalName="TaxCatchAll" ma:showField="CatchAllData" ma:web="59598154-902d-473d-ad06-5997deda8d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9598154-902d-473d-ad06-5997deda8dfb" xsi:nil="true"/>
    <lcf76f155ced4ddcb4097134ff3c332f xmlns="66f16ad9-ec21-46bb-a034-84f087600b2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1F0736D-4C73-4B50-8768-893025829C1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5605241-C60C-4FCB-AAF3-E2C3D897F88D}"/>
</file>

<file path=customXml/itemProps3.xml><?xml version="1.0" encoding="utf-8"?>
<ds:datastoreItem xmlns:ds="http://schemas.openxmlformats.org/officeDocument/2006/customXml" ds:itemID="{BA94D07B-2817-445B-B439-31E714B3247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`User</dc:creator>
  <cp:keywords/>
  <cp:lastModifiedBy>تيم محمد رمضان فارس</cp:lastModifiedBy>
  <cp:revision>2</cp:revision>
  <cp:lastPrinted>1601-01-01T00:00:00Z</cp:lastPrinted>
  <dcterms:created xsi:type="dcterms:W3CDTF">2023-04-10T04:38:00Z</dcterms:created>
  <dcterms:modified xsi:type="dcterms:W3CDTF">2026-06-12T15:19:55Z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0x010100CEA4479A476C2D43AB460DCFD4C08CAD</vt:lpwstr>
  </property>
  <property fmtid="{D5CDD505-2E9C-101B-9397-08002B2CF9AE}" pid="3" name="MediaServiceImageTags">
    <vt:lpwstr/>
  </property>
</Properties>
</file>